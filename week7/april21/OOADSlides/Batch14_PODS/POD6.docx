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76E50" w14:textId="5DDE4BDC" w:rsidR="00A9204E" w:rsidRPr="005E6E8A" w:rsidRDefault="005E6E8A" w:rsidP="005E6E8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5E6E8A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CLINIC MANAGEMENT SYSTEM</w:t>
      </w:r>
    </w:p>
    <w:p w14:paraId="3411102A" w14:textId="197909B9" w:rsidR="005E6E8A" w:rsidRDefault="005E6E8A" w:rsidP="005E6E8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376BD4C" w14:textId="7AC7317F" w:rsidR="005E6E8A" w:rsidRDefault="000D50D6" w:rsidP="005E6E8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I. </w:t>
      </w:r>
      <w:r w:rsidRPr="000D50D6">
        <w:rPr>
          <w:rFonts w:ascii="Times New Roman" w:hAnsi="Times New Roman" w:cs="Times New Roman"/>
          <w:b/>
          <w:bCs/>
          <w:sz w:val="28"/>
          <w:szCs w:val="28"/>
          <w:lang w:val="en-IN"/>
        </w:rPr>
        <w:t>T</w:t>
      </w:r>
      <w:r w:rsidR="005E6E8A" w:rsidRPr="000D50D6">
        <w:rPr>
          <w:rFonts w:ascii="Times New Roman" w:hAnsi="Times New Roman" w:cs="Times New Roman"/>
          <w:b/>
          <w:bCs/>
          <w:sz w:val="28"/>
          <w:szCs w:val="28"/>
          <w:lang w:val="en-IN"/>
        </w:rPr>
        <w:t>EAM MEMBERS:</w:t>
      </w:r>
    </w:p>
    <w:p w14:paraId="22FF70F1" w14:textId="77777777" w:rsidR="000D50D6" w:rsidRPr="000D50D6" w:rsidRDefault="000D50D6" w:rsidP="005E6E8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FA8BBD" w14:textId="1C8ED427" w:rsidR="005E6E8A" w:rsidRPr="009415C4" w:rsidRDefault="005E6E8A" w:rsidP="009415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415C4">
        <w:rPr>
          <w:rFonts w:ascii="Times New Roman" w:hAnsi="Times New Roman" w:cs="Times New Roman"/>
          <w:sz w:val="24"/>
          <w:szCs w:val="24"/>
          <w:lang w:val="en-IN"/>
        </w:rPr>
        <w:t>K</w:t>
      </w:r>
      <w:r w:rsidR="000D50D6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avyashree A 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="000D50D6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 916009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(Pod Leader)</w:t>
      </w:r>
    </w:p>
    <w:p w14:paraId="49C92301" w14:textId="7C89C376" w:rsidR="005E6E8A" w:rsidRPr="009415C4" w:rsidRDefault="005E6E8A" w:rsidP="009415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415C4"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0D50D6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bitha P 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="000D50D6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8127B" w:rsidRPr="009415C4">
        <w:rPr>
          <w:rFonts w:ascii="Times New Roman" w:hAnsi="Times New Roman" w:cs="Times New Roman"/>
          <w:sz w:val="24"/>
          <w:szCs w:val="24"/>
          <w:lang w:val="en-IN"/>
        </w:rPr>
        <w:t>916504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(Pod Member)</w:t>
      </w:r>
    </w:p>
    <w:p w14:paraId="512AB934" w14:textId="53AF53DC" w:rsidR="000D50D6" w:rsidRPr="009415C4" w:rsidRDefault="000D50D6" w:rsidP="009415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415C4"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D579CC" w:rsidRPr="009415C4">
        <w:rPr>
          <w:rFonts w:ascii="Times New Roman" w:hAnsi="Times New Roman" w:cs="Times New Roman"/>
          <w:sz w:val="24"/>
          <w:szCs w:val="24"/>
          <w:lang w:val="en-IN"/>
        </w:rPr>
        <w:t>kash</w:t>
      </w:r>
      <w:r w:rsidR="0058127B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 Raja S.R.J 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="0058127B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9C5959" w:rsidRPr="009415C4">
        <w:rPr>
          <w:rFonts w:ascii="Times New Roman" w:hAnsi="Times New Roman" w:cs="Times New Roman"/>
          <w:sz w:val="24"/>
          <w:szCs w:val="24"/>
          <w:lang w:val="en-IN"/>
        </w:rPr>
        <w:t>9160</w:t>
      </w:r>
      <w:r w:rsidR="0036152E" w:rsidRPr="009415C4">
        <w:rPr>
          <w:rFonts w:ascii="Times New Roman" w:hAnsi="Times New Roman" w:cs="Times New Roman"/>
          <w:sz w:val="24"/>
          <w:szCs w:val="24"/>
          <w:lang w:val="en-IN"/>
        </w:rPr>
        <w:t>1</w:t>
      </w:r>
      <w:r w:rsidR="009C5959" w:rsidRPr="009415C4">
        <w:rPr>
          <w:rFonts w:ascii="Times New Roman" w:hAnsi="Times New Roman" w:cs="Times New Roman"/>
          <w:sz w:val="24"/>
          <w:szCs w:val="24"/>
          <w:lang w:val="en-IN"/>
        </w:rPr>
        <w:t>3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(Pod Member)</w:t>
      </w:r>
    </w:p>
    <w:p w14:paraId="32CA6A7E" w14:textId="0830FADD" w:rsidR="000D50D6" w:rsidRPr="009415C4" w:rsidRDefault="000D50D6" w:rsidP="009415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415C4">
        <w:rPr>
          <w:rFonts w:ascii="Times New Roman" w:hAnsi="Times New Roman" w:cs="Times New Roman"/>
          <w:sz w:val="24"/>
          <w:szCs w:val="24"/>
          <w:lang w:val="en-IN"/>
        </w:rPr>
        <w:t>B</w:t>
      </w:r>
      <w:r w:rsidR="00D579CC" w:rsidRPr="009415C4">
        <w:rPr>
          <w:rFonts w:ascii="Times New Roman" w:hAnsi="Times New Roman" w:cs="Times New Roman"/>
          <w:sz w:val="24"/>
          <w:szCs w:val="24"/>
          <w:lang w:val="en-IN"/>
        </w:rPr>
        <w:t>ala</w:t>
      </w:r>
      <w:r w:rsidR="009C5959" w:rsidRPr="009415C4">
        <w:rPr>
          <w:rFonts w:ascii="Times New Roman" w:hAnsi="Times New Roman" w:cs="Times New Roman"/>
          <w:sz w:val="24"/>
          <w:szCs w:val="24"/>
          <w:lang w:val="en-IN"/>
        </w:rPr>
        <w:t>ganesh S - 916014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(Pod Member)</w:t>
      </w:r>
    </w:p>
    <w:p w14:paraId="75F0985D" w14:textId="5A149EE4" w:rsidR="000D50D6" w:rsidRPr="009415C4" w:rsidRDefault="000D50D6" w:rsidP="009415C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415C4">
        <w:rPr>
          <w:rFonts w:ascii="Times New Roman" w:hAnsi="Times New Roman" w:cs="Times New Roman"/>
          <w:sz w:val="24"/>
          <w:szCs w:val="24"/>
          <w:lang w:val="en-IN"/>
        </w:rPr>
        <w:t>J</w:t>
      </w:r>
      <w:r w:rsidR="00D579CC" w:rsidRPr="009415C4">
        <w:rPr>
          <w:rFonts w:ascii="Times New Roman" w:hAnsi="Times New Roman" w:cs="Times New Roman"/>
          <w:sz w:val="24"/>
          <w:szCs w:val="24"/>
          <w:lang w:val="en-IN"/>
        </w:rPr>
        <w:t>oel</w:t>
      </w:r>
      <w:r w:rsidR="009C5959" w:rsidRPr="009415C4">
        <w:rPr>
          <w:rFonts w:ascii="Times New Roman" w:hAnsi="Times New Roman" w:cs="Times New Roman"/>
          <w:sz w:val="24"/>
          <w:szCs w:val="24"/>
          <w:lang w:val="en-IN"/>
        </w:rPr>
        <w:t xml:space="preserve"> Paul A - 916</w:t>
      </w:r>
      <w:r w:rsidR="0036152E" w:rsidRPr="009415C4">
        <w:rPr>
          <w:rFonts w:ascii="Times New Roman" w:hAnsi="Times New Roman" w:cs="Times New Roman"/>
          <w:sz w:val="24"/>
          <w:szCs w:val="24"/>
          <w:lang w:val="en-IN"/>
        </w:rPr>
        <w:t>023</w:t>
      </w:r>
      <w:r w:rsidR="00DE1E0F" w:rsidRPr="009415C4">
        <w:rPr>
          <w:rFonts w:ascii="Times New Roman" w:hAnsi="Times New Roman" w:cs="Times New Roman"/>
          <w:sz w:val="24"/>
          <w:szCs w:val="24"/>
          <w:lang w:val="en-IN"/>
        </w:rPr>
        <w:t>(Pod Member)</w:t>
      </w:r>
    </w:p>
    <w:p w14:paraId="181B8323" w14:textId="72828657" w:rsidR="000D50D6" w:rsidRDefault="000D50D6" w:rsidP="000D50D6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468B364" w14:textId="5C15870E" w:rsidR="000D50D6" w:rsidRDefault="000D50D6" w:rsidP="000D50D6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II. </w:t>
      </w:r>
      <w:r w:rsidRPr="000D50D6">
        <w:rPr>
          <w:rFonts w:ascii="Times New Roman" w:hAnsi="Times New Roman" w:cs="Times New Roman"/>
          <w:b/>
          <w:bCs/>
          <w:sz w:val="28"/>
          <w:szCs w:val="28"/>
          <w:lang w:val="en-IN"/>
        </w:rPr>
        <w:t>DESCRIPTION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10D635CD" w14:textId="3799C620" w:rsidR="000D50D6" w:rsidRDefault="000D50D6" w:rsidP="000D50D6">
      <w:pPr>
        <w:pStyle w:val="ListParagraph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111F11" w14:textId="2B4176E1" w:rsidR="000D50D6" w:rsidRDefault="00D579CC" w:rsidP="000D50D6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Clinics</w:t>
      </w:r>
      <w:r w:rsidR="000D50D6" w:rsidRPr="000D50D6">
        <w:rPr>
          <w:rFonts w:ascii="Times New Roman" w:hAnsi="Times New Roman" w:cs="Times New Roman"/>
          <w:sz w:val="24"/>
          <w:szCs w:val="24"/>
        </w:rPr>
        <w:t xml:space="preserve"> currently use a manual system for the management and maintenance of critical information. The current system requires numerous paper forms, with data stores spread throughout the </w:t>
      </w:r>
      <w:r>
        <w:rPr>
          <w:rFonts w:ascii="Times New Roman" w:hAnsi="Times New Roman" w:cs="Times New Roman"/>
          <w:sz w:val="24"/>
          <w:szCs w:val="24"/>
        </w:rPr>
        <w:t xml:space="preserve">clinic </w:t>
      </w:r>
      <w:r w:rsidR="000D50D6" w:rsidRPr="000D50D6">
        <w:rPr>
          <w:rFonts w:ascii="Times New Roman" w:hAnsi="Times New Roman" w:cs="Times New Roman"/>
          <w:sz w:val="24"/>
          <w:szCs w:val="24"/>
        </w:rPr>
        <w:t xml:space="preserve">management infrastructure. Often information (on forms) is </w:t>
      </w:r>
      <w:proofErr w:type="gramStart"/>
      <w:r w:rsidR="000D50D6" w:rsidRPr="000D50D6">
        <w:rPr>
          <w:rFonts w:ascii="Times New Roman" w:hAnsi="Times New Roman" w:cs="Times New Roman"/>
          <w:sz w:val="24"/>
          <w:szCs w:val="24"/>
        </w:rPr>
        <w:t>incomplete,</w:t>
      </w:r>
      <w:r w:rsidR="00FD6ED4">
        <w:rPr>
          <w:rFonts w:ascii="Times New Roman" w:hAnsi="Times New Roman" w:cs="Times New Roman"/>
          <w:sz w:val="24"/>
          <w:szCs w:val="24"/>
        </w:rPr>
        <w:t xml:space="preserve"> </w:t>
      </w:r>
      <w:r w:rsidR="000D50D6" w:rsidRPr="000D50D6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="000D50D6" w:rsidRPr="000D50D6">
        <w:rPr>
          <w:rFonts w:ascii="Times New Roman" w:hAnsi="Times New Roman" w:cs="Times New Roman"/>
          <w:sz w:val="24"/>
          <w:szCs w:val="24"/>
        </w:rPr>
        <w:t xml:space="preserve"> does not follow management standards. Forms are often lost in transit between departments requiring a comprehensive auditing process to ensure that no vital information is lost. Multiple copies of the same information exist in the </w:t>
      </w:r>
      <w:r>
        <w:rPr>
          <w:rFonts w:ascii="Times New Roman" w:hAnsi="Times New Roman" w:cs="Times New Roman"/>
          <w:sz w:val="24"/>
          <w:szCs w:val="24"/>
        </w:rPr>
        <w:t>clinic</w:t>
      </w:r>
      <w:r w:rsidR="000D50D6" w:rsidRPr="000D50D6">
        <w:rPr>
          <w:rFonts w:ascii="Times New Roman" w:hAnsi="Times New Roman" w:cs="Times New Roman"/>
          <w:sz w:val="24"/>
          <w:szCs w:val="24"/>
        </w:rPr>
        <w:t xml:space="preserve"> and may lead to inconsistencies in data in various data stores. A significant part of the operation of any </w:t>
      </w:r>
      <w:r>
        <w:rPr>
          <w:rFonts w:ascii="Times New Roman" w:hAnsi="Times New Roman" w:cs="Times New Roman"/>
          <w:sz w:val="24"/>
          <w:szCs w:val="24"/>
        </w:rPr>
        <w:t>clinic</w:t>
      </w:r>
      <w:r w:rsidR="000D50D6" w:rsidRPr="000D50D6">
        <w:rPr>
          <w:rFonts w:ascii="Times New Roman" w:hAnsi="Times New Roman" w:cs="Times New Roman"/>
          <w:sz w:val="24"/>
          <w:szCs w:val="24"/>
        </w:rPr>
        <w:t xml:space="preserve"> involves the acquisition, management and timely retrieval of great volumes of information. This information typically involves; patient personal information and medical history, staff information, room and ward scheduling, staff scheduling, operating theater scheduling and various facilities waiting lists. </w:t>
      </w:r>
      <w:proofErr w:type="gramStart"/>
      <w:r w:rsidR="000D50D6" w:rsidRPr="000D50D6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0D50D6" w:rsidRPr="000D50D6">
        <w:rPr>
          <w:rFonts w:ascii="Times New Roman" w:hAnsi="Times New Roman" w:cs="Times New Roman"/>
          <w:sz w:val="24"/>
          <w:szCs w:val="24"/>
        </w:rPr>
        <w:t xml:space="preserve"> this information must be managed in an efficient and cost wise fashion so that a</w:t>
      </w:r>
      <w:r>
        <w:rPr>
          <w:rFonts w:ascii="Times New Roman" w:hAnsi="Times New Roman" w:cs="Times New Roman"/>
          <w:sz w:val="24"/>
          <w:szCs w:val="24"/>
        </w:rPr>
        <w:t xml:space="preserve"> clinic </w:t>
      </w:r>
      <w:r w:rsidR="000D50D6" w:rsidRPr="000D50D6">
        <w:rPr>
          <w:rFonts w:ascii="Times New Roman" w:hAnsi="Times New Roman" w:cs="Times New Roman"/>
          <w:sz w:val="24"/>
          <w:szCs w:val="24"/>
        </w:rPr>
        <w:t>Management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50D6" w:rsidRPr="000D50D6">
        <w:rPr>
          <w:rFonts w:ascii="Times New Roman" w:hAnsi="Times New Roman" w:cs="Times New Roman"/>
          <w:sz w:val="24"/>
          <w:szCs w:val="24"/>
        </w:rPr>
        <w:t xml:space="preserve">resources may be effectively utilized </w:t>
      </w:r>
      <w:r w:rsidR="00FD6ED4">
        <w:rPr>
          <w:rFonts w:ascii="Times New Roman" w:hAnsi="Times New Roman" w:cs="Times New Roman"/>
          <w:sz w:val="24"/>
          <w:szCs w:val="24"/>
        </w:rPr>
        <w:t>C</w:t>
      </w:r>
      <w:r w:rsidR="000D50D6" w:rsidRPr="000D50D6">
        <w:rPr>
          <w:rFonts w:ascii="Times New Roman" w:hAnsi="Times New Roman" w:cs="Times New Roman"/>
          <w:sz w:val="24"/>
          <w:szCs w:val="24"/>
        </w:rPr>
        <w:t>MS will automate the management of the hospital making it more efficient and error free. It aims at standardizing data, consolidating data ensuring data integrity and reducing inconsistencies.</w:t>
      </w:r>
    </w:p>
    <w:p w14:paraId="2535A8A4" w14:textId="059A558F" w:rsidR="000D50D6" w:rsidRPr="009415C4" w:rsidRDefault="000D50D6" w:rsidP="000D50D6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>The proposed clinic management system comprises of the following modules:</w:t>
      </w:r>
    </w:p>
    <w:p w14:paraId="31880A67" w14:textId="77777777" w:rsidR="00D579CC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 xml:space="preserve">Reception </w:t>
      </w:r>
    </w:p>
    <w:p w14:paraId="26982992" w14:textId="77777777" w:rsidR="00D579CC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 xml:space="preserve">Administration </w:t>
      </w:r>
    </w:p>
    <w:p w14:paraId="7EDA2555" w14:textId="77777777" w:rsidR="00D579CC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 xml:space="preserve">Pharmacy </w:t>
      </w:r>
    </w:p>
    <w:p w14:paraId="61CB0450" w14:textId="77777777" w:rsidR="00D579CC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 xml:space="preserve">Laboratory </w:t>
      </w:r>
    </w:p>
    <w:p w14:paraId="3FC2295B" w14:textId="77777777" w:rsidR="00D579CC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0CD108F2" w14:textId="7A8447C4" w:rsidR="000D50D6" w:rsidRPr="009415C4" w:rsidRDefault="000D50D6" w:rsidP="00D579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5C4">
        <w:rPr>
          <w:rFonts w:ascii="Times New Roman" w:hAnsi="Times New Roman" w:cs="Times New Roman"/>
          <w:sz w:val="24"/>
          <w:szCs w:val="24"/>
        </w:rPr>
        <w:lastRenderedPageBreak/>
        <w:t>Discharge Summary</w:t>
      </w:r>
    </w:p>
    <w:p w14:paraId="5D1FA36B" w14:textId="21CD2241" w:rsidR="000D50D6" w:rsidRPr="000D50D6" w:rsidRDefault="000D50D6" w:rsidP="000D50D6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7DE0B" w14:textId="03EA809A" w:rsidR="000D50D6" w:rsidRDefault="000D50D6" w:rsidP="000D50D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0D6">
        <w:rPr>
          <w:rFonts w:ascii="Times New Roman" w:hAnsi="Times New Roman" w:cs="Times New Roman"/>
          <w:b/>
          <w:bCs/>
          <w:sz w:val="28"/>
          <w:szCs w:val="28"/>
        </w:rPr>
        <w:t>III. USE CASE DIAGRAM</w:t>
      </w:r>
    </w:p>
    <w:p w14:paraId="565455E2" w14:textId="16E2A8B7" w:rsidR="00D579CC" w:rsidRDefault="00D579CC" w:rsidP="000D50D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06F4003" w14:textId="00E84183" w:rsidR="00D579CC" w:rsidRDefault="00D579CC" w:rsidP="000D50D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The use case diagram for the clinic management system is depicted below:</w:t>
      </w:r>
    </w:p>
    <w:p w14:paraId="6925E9D2" w14:textId="75C3B4B6" w:rsidR="00D579CC" w:rsidRPr="00D579CC" w:rsidRDefault="00D579CC" w:rsidP="000D50D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FF893D7" wp14:editId="6B789A8E">
            <wp:extent cx="5677192" cy="4946904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9EB" w14:textId="6EF1B70D" w:rsidR="000D50D6" w:rsidRDefault="00DE1E0F" w:rsidP="00DE1E0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3A6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IV. </w:t>
      </w:r>
      <w:r w:rsidR="00743A6A" w:rsidRPr="00743A6A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STORIES:</w:t>
      </w:r>
    </w:p>
    <w:p w14:paraId="4A085918" w14:textId="44A1E4CD" w:rsidR="00743A6A" w:rsidRDefault="00743A6A" w:rsidP="00743A6A">
      <w:pPr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D3572E" w14:textId="74DBD250" w:rsidR="00743A6A" w:rsidRDefault="00F41DA6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1DA6">
        <w:rPr>
          <w:rFonts w:ascii="Times New Roman" w:hAnsi="Times New Roman" w:cs="Times New Roman"/>
          <w:sz w:val="24"/>
          <w:szCs w:val="24"/>
          <w:lang w:val="en-IN"/>
        </w:rPr>
        <w:t xml:space="preserve">As a doctor, I want a full summary of the patient health so that </w:t>
      </w:r>
      <w:r w:rsidR="007E2ADF"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F41DA6">
        <w:rPr>
          <w:rFonts w:ascii="Times New Roman" w:hAnsi="Times New Roman" w:cs="Times New Roman"/>
          <w:sz w:val="24"/>
          <w:szCs w:val="24"/>
          <w:lang w:val="en-IN"/>
        </w:rPr>
        <w:t xml:space="preserve"> can make decision on discharge of patient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5ADB71" w14:textId="29E8995C" w:rsidR="00F41DA6" w:rsidRDefault="00D32674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674">
        <w:rPr>
          <w:rFonts w:ascii="Times New Roman" w:hAnsi="Times New Roman" w:cs="Times New Roman"/>
          <w:sz w:val="24"/>
          <w:szCs w:val="24"/>
          <w:lang w:val="en-IN"/>
        </w:rPr>
        <w:t>As a patient, I want a discharge summary so that I can use it for my next visit to hospital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B50247A" w14:textId="7481296D" w:rsidR="00D32674" w:rsidRDefault="000575C6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Pr="000575C6">
        <w:rPr>
          <w:rFonts w:ascii="Times New Roman" w:hAnsi="Times New Roman" w:cs="Times New Roman"/>
          <w:sz w:val="24"/>
          <w:szCs w:val="24"/>
          <w:lang w:val="en-IN"/>
        </w:rPr>
        <w:t>s a pharmacist</w:t>
      </w:r>
      <w:r w:rsidR="00FE455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0575C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0575C6">
        <w:rPr>
          <w:rFonts w:ascii="Times New Roman" w:hAnsi="Times New Roman" w:cs="Times New Roman"/>
          <w:sz w:val="24"/>
          <w:szCs w:val="24"/>
          <w:lang w:val="en-IN"/>
        </w:rPr>
        <w:t xml:space="preserve"> want to know the medication available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so that I can restock the medical supply.</w:t>
      </w:r>
    </w:p>
    <w:p w14:paraId="4A1909E5" w14:textId="24D193D1" w:rsidR="000575C6" w:rsidRDefault="005E7C87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7C87">
        <w:rPr>
          <w:rFonts w:ascii="Times New Roman" w:hAnsi="Times New Roman" w:cs="Times New Roman"/>
          <w:sz w:val="24"/>
          <w:szCs w:val="24"/>
          <w:lang w:val="en-IN"/>
        </w:rPr>
        <w:lastRenderedPageBreak/>
        <w:t>As a Patient</w:t>
      </w:r>
      <w:r w:rsidRPr="005E7C8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E7C87">
        <w:rPr>
          <w:rFonts w:ascii="Times New Roman" w:hAnsi="Times New Roman" w:cs="Times New Roman"/>
          <w:sz w:val="24"/>
          <w:szCs w:val="24"/>
          <w:lang w:val="en-IN"/>
        </w:rPr>
        <w:t>I want to Register</w:t>
      </w:r>
      <w:r w:rsidRPr="005E7C8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AD62CD">
        <w:rPr>
          <w:rFonts w:ascii="Times New Roman" w:hAnsi="Times New Roman" w:cs="Times New Roman"/>
          <w:sz w:val="24"/>
          <w:szCs w:val="24"/>
          <w:lang w:val="en-IN"/>
        </w:rPr>
        <w:t xml:space="preserve">and get a unique ID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5E7C87">
        <w:rPr>
          <w:rFonts w:ascii="Times New Roman" w:hAnsi="Times New Roman" w:cs="Times New Roman"/>
          <w:sz w:val="24"/>
          <w:szCs w:val="24"/>
          <w:lang w:val="en-IN"/>
        </w:rPr>
        <w:t>o that I will have my records saved</w:t>
      </w:r>
      <w:r w:rsidR="00771FD3">
        <w:rPr>
          <w:rFonts w:ascii="Times New Roman" w:hAnsi="Times New Roman" w:cs="Times New Roman"/>
          <w:sz w:val="24"/>
          <w:szCs w:val="24"/>
          <w:lang w:val="en-IN"/>
        </w:rPr>
        <w:t xml:space="preserve"> and retrieved </w:t>
      </w:r>
      <w:r w:rsidR="00E23FB9">
        <w:rPr>
          <w:rFonts w:ascii="Times New Roman" w:hAnsi="Times New Roman" w:cs="Times New Roman"/>
          <w:sz w:val="24"/>
          <w:szCs w:val="24"/>
          <w:lang w:val="en-IN"/>
        </w:rPr>
        <w:t>easily</w:t>
      </w:r>
      <w:r w:rsidR="00584947">
        <w:rPr>
          <w:rFonts w:ascii="Times New Roman" w:hAnsi="Times New Roman" w:cs="Times New Roman"/>
          <w:sz w:val="24"/>
          <w:szCs w:val="24"/>
          <w:lang w:val="en-IN"/>
        </w:rPr>
        <w:t xml:space="preserve"> from the database</w:t>
      </w:r>
      <w:r w:rsidRPr="005E7C8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07525B6" w14:textId="274AAA81" w:rsidR="005E7C87" w:rsidRDefault="00FE4553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E4553">
        <w:rPr>
          <w:rFonts w:ascii="Times New Roman" w:hAnsi="Times New Roman" w:cs="Times New Roman"/>
          <w:sz w:val="24"/>
          <w:szCs w:val="24"/>
          <w:lang w:val="en-IN"/>
        </w:rPr>
        <w:t>As a patient, I want to book an appointment so I can visit the doctor as per my convenient time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67BE6CF" w14:textId="50ADA6E7" w:rsidR="00FE4553" w:rsidRDefault="00FE4553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 a</w:t>
      </w:r>
      <w:r w:rsidR="002C114B">
        <w:rPr>
          <w:rFonts w:ascii="Times New Roman" w:hAnsi="Times New Roman" w:cs="Times New Roman"/>
          <w:sz w:val="24"/>
          <w:szCs w:val="24"/>
          <w:lang w:val="en-IN"/>
        </w:rPr>
        <w:t xml:space="preserve"> receptionist, I want to </w:t>
      </w:r>
      <w:r w:rsidR="00282A17">
        <w:rPr>
          <w:rFonts w:ascii="Times New Roman" w:hAnsi="Times New Roman" w:cs="Times New Roman"/>
          <w:sz w:val="24"/>
          <w:szCs w:val="24"/>
          <w:lang w:val="en-IN"/>
        </w:rPr>
        <w:t xml:space="preserve">register the patient’s information so that I could </w:t>
      </w:r>
      <w:r w:rsidR="00B63744">
        <w:rPr>
          <w:rFonts w:ascii="Times New Roman" w:hAnsi="Times New Roman" w:cs="Times New Roman"/>
          <w:sz w:val="24"/>
          <w:szCs w:val="24"/>
          <w:lang w:val="en-IN"/>
        </w:rPr>
        <w:t xml:space="preserve">handle both </w:t>
      </w:r>
      <w:r w:rsidR="007007E2">
        <w:rPr>
          <w:rFonts w:ascii="Times New Roman" w:hAnsi="Times New Roman" w:cs="Times New Roman"/>
          <w:sz w:val="24"/>
          <w:szCs w:val="24"/>
          <w:lang w:val="en-IN"/>
        </w:rPr>
        <w:t>IPD and OPD patient’s query.</w:t>
      </w:r>
    </w:p>
    <w:p w14:paraId="30E8DEC9" w14:textId="1935978F" w:rsidR="007007E2" w:rsidRDefault="00236756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6756">
        <w:rPr>
          <w:rFonts w:ascii="Times New Roman" w:hAnsi="Times New Roman" w:cs="Times New Roman"/>
          <w:sz w:val="24"/>
          <w:szCs w:val="24"/>
          <w:lang w:val="en-IN"/>
        </w:rPr>
        <w:t>As a receptionist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 xml:space="preserve">I want to know </w:t>
      </w:r>
      <w:r>
        <w:rPr>
          <w:rFonts w:ascii="Times New Roman" w:hAnsi="Times New Roman" w:cs="Times New Roman"/>
          <w:sz w:val="24"/>
          <w:szCs w:val="24"/>
          <w:lang w:val="en-IN"/>
        </w:rPr>
        <w:t>d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>octor</w:t>
      </w:r>
      <w:r>
        <w:rPr>
          <w:rFonts w:ascii="Times New Roman" w:hAnsi="Times New Roman" w:cs="Times New Roman"/>
          <w:sz w:val="24"/>
          <w:szCs w:val="24"/>
          <w:lang w:val="en-IN"/>
        </w:rPr>
        <w:t>’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 xml:space="preserve">s </w:t>
      </w: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>ppoin</w:t>
      </w: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 xml:space="preserve">ments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236756">
        <w:rPr>
          <w:rFonts w:ascii="Times New Roman" w:hAnsi="Times New Roman" w:cs="Times New Roman"/>
          <w:sz w:val="24"/>
          <w:szCs w:val="24"/>
          <w:lang w:val="en-IN"/>
        </w:rPr>
        <w:t>o that Scheduling can be done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041AB2" w14:textId="65A58A15" w:rsidR="00C372A6" w:rsidRDefault="00C372A6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72A6">
        <w:rPr>
          <w:rFonts w:ascii="Times New Roman" w:hAnsi="Times New Roman" w:cs="Times New Roman"/>
          <w:sz w:val="24"/>
          <w:szCs w:val="24"/>
          <w:lang w:val="en-IN"/>
        </w:rPr>
        <w:t>As a receptionist</w:t>
      </w:r>
      <w:r w:rsidRPr="00C372A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C372A6">
        <w:rPr>
          <w:rFonts w:ascii="Times New Roman" w:hAnsi="Times New Roman" w:cs="Times New Roman"/>
          <w:sz w:val="24"/>
          <w:szCs w:val="24"/>
          <w:lang w:val="en-IN"/>
        </w:rPr>
        <w:t xml:space="preserve">I want to know history of patients </w:t>
      </w:r>
      <w:r>
        <w:rPr>
          <w:rFonts w:ascii="Times New Roman" w:hAnsi="Times New Roman" w:cs="Times New Roman"/>
          <w:sz w:val="24"/>
          <w:szCs w:val="24"/>
          <w:lang w:val="en-IN"/>
        </w:rPr>
        <w:t>so</w:t>
      </w:r>
      <w:r w:rsidRPr="00C372A6">
        <w:rPr>
          <w:rFonts w:ascii="Times New Roman" w:hAnsi="Times New Roman" w:cs="Times New Roman"/>
          <w:sz w:val="24"/>
          <w:szCs w:val="24"/>
          <w:lang w:val="en-IN"/>
        </w:rPr>
        <w:t xml:space="preserve"> that </w:t>
      </w: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C372A6">
        <w:rPr>
          <w:rFonts w:ascii="Times New Roman" w:hAnsi="Times New Roman" w:cs="Times New Roman"/>
          <w:sz w:val="24"/>
          <w:szCs w:val="24"/>
          <w:lang w:val="en-IN"/>
        </w:rPr>
        <w:t xml:space="preserve"> can inform the doctors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AAF431D" w14:textId="341EC2B4" w:rsidR="00C372A6" w:rsidRDefault="002C61D1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B7752E">
        <w:rPr>
          <w:rFonts w:ascii="Times New Roman" w:hAnsi="Times New Roman" w:cs="Times New Roman"/>
          <w:sz w:val="24"/>
          <w:szCs w:val="24"/>
          <w:lang w:val="en-IN"/>
        </w:rPr>
        <w:t>s</w:t>
      </w:r>
      <w:r w:rsidR="00C962D0">
        <w:rPr>
          <w:rFonts w:ascii="Times New Roman" w:hAnsi="Times New Roman" w:cs="Times New Roman"/>
          <w:sz w:val="24"/>
          <w:szCs w:val="24"/>
          <w:lang w:val="en-IN"/>
        </w:rPr>
        <w:t xml:space="preserve"> a </w:t>
      </w:r>
      <w:r w:rsidR="00581A6E">
        <w:rPr>
          <w:rFonts w:ascii="Times New Roman" w:hAnsi="Times New Roman" w:cs="Times New Roman"/>
          <w:sz w:val="24"/>
          <w:szCs w:val="24"/>
          <w:lang w:val="en-IN"/>
        </w:rPr>
        <w:t xml:space="preserve">receptionist, I want to add or remove doctors so that </w:t>
      </w:r>
      <w:r w:rsidR="000C484E">
        <w:rPr>
          <w:rFonts w:ascii="Times New Roman" w:hAnsi="Times New Roman" w:cs="Times New Roman"/>
          <w:sz w:val="24"/>
          <w:szCs w:val="24"/>
          <w:lang w:val="en-IN"/>
        </w:rPr>
        <w:t>unwanted discrepancies during the appointment schedule can be eliminated.</w:t>
      </w:r>
    </w:p>
    <w:p w14:paraId="1B203EB2" w14:textId="28690604" w:rsidR="0010187A" w:rsidRDefault="0010187A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187A">
        <w:rPr>
          <w:rFonts w:ascii="Times New Roman" w:hAnsi="Times New Roman" w:cs="Times New Roman"/>
          <w:sz w:val="24"/>
          <w:szCs w:val="24"/>
          <w:lang w:val="en-IN"/>
        </w:rPr>
        <w:t>As a laboratorist, I want to check the availability of blood banks so that emergency situations can be handled more efficiently.</w:t>
      </w:r>
    </w:p>
    <w:p w14:paraId="1D9E808A" w14:textId="5A78AA84" w:rsidR="0019472E" w:rsidRPr="002D204C" w:rsidRDefault="0019472E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04C">
        <w:rPr>
          <w:rFonts w:ascii="Times New Roman" w:hAnsi="Times New Roman" w:cs="Times New Roman"/>
          <w:sz w:val="24"/>
          <w:szCs w:val="24"/>
          <w:lang w:val="en-IN"/>
        </w:rPr>
        <w:t>As a Pharmacist</w:t>
      </w:r>
      <w:r w:rsidRPr="002D204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D204C">
        <w:rPr>
          <w:rFonts w:ascii="Times New Roman" w:hAnsi="Times New Roman" w:cs="Times New Roman"/>
          <w:sz w:val="24"/>
          <w:szCs w:val="24"/>
          <w:lang w:val="en-IN"/>
        </w:rPr>
        <w:t>I Want to handle the medical items master and patient medical prescription</w:t>
      </w:r>
      <w:r w:rsidRPr="002D204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271BF" w:rsidRPr="002D204C"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2D204C">
        <w:rPr>
          <w:rFonts w:ascii="Times New Roman" w:hAnsi="Times New Roman" w:cs="Times New Roman"/>
          <w:sz w:val="24"/>
          <w:szCs w:val="24"/>
          <w:lang w:val="en-IN"/>
        </w:rPr>
        <w:t>o that I can Generate retail bills</w:t>
      </w:r>
      <w:r w:rsidR="005271BF" w:rsidRPr="002D204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3263CA" w14:textId="02E256DF" w:rsidR="005271BF" w:rsidRPr="00CE5213" w:rsidRDefault="0063570D" w:rsidP="009415C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E5213">
        <w:rPr>
          <w:rFonts w:ascii="Times New Roman" w:hAnsi="Times New Roman" w:cs="Times New Roman"/>
          <w:sz w:val="24"/>
          <w:szCs w:val="24"/>
          <w:lang w:val="en-IN"/>
        </w:rPr>
        <w:t>As a Pharmacist</w:t>
      </w:r>
      <w:r w:rsidR="00CE5213" w:rsidRPr="00CE5213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CE52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E5213">
        <w:rPr>
          <w:rFonts w:ascii="Times New Roman" w:hAnsi="Times New Roman" w:cs="Times New Roman"/>
          <w:sz w:val="24"/>
          <w:szCs w:val="24"/>
          <w:lang w:val="en-IN"/>
        </w:rPr>
        <w:t>I Want to handle the medical items master</w:t>
      </w:r>
      <w:r w:rsidR="00CE5213" w:rsidRPr="00CE52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E5213"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CE5213">
        <w:rPr>
          <w:rFonts w:ascii="Times New Roman" w:hAnsi="Times New Roman" w:cs="Times New Roman"/>
          <w:sz w:val="24"/>
          <w:szCs w:val="24"/>
          <w:lang w:val="en-IN"/>
        </w:rPr>
        <w:t>o that I can see the remaining stock, Handling of material return and Receipt of Drugs/consumables</w:t>
      </w:r>
      <w:r w:rsidR="00CE52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C8F99DF" w14:textId="77777777" w:rsidR="00FE4553" w:rsidRPr="00FE4553" w:rsidRDefault="00FE4553" w:rsidP="009415C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C7CCFA" w14:textId="77777777" w:rsidR="000D50D6" w:rsidRPr="000D50D6" w:rsidRDefault="000D50D6" w:rsidP="000D50D6">
      <w:pPr>
        <w:ind w:left="360" w:hanging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851E3EC" w14:textId="77777777" w:rsidR="005E6E8A" w:rsidRPr="005E6E8A" w:rsidRDefault="005E6E8A" w:rsidP="005E6E8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E45DDB" w14:textId="2DE085C8" w:rsidR="005E6E8A" w:rsidRPr="005E6E8A" w:rsidRDefault="005E6E8A" w:rsidP="005E6E8A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sectPr w:rsidR="005E6E8A" w:rsidRPr="005E6E8A" w:rsidSect="005E6E8A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B85CFC"/>
    <w:multiLevelType w:val="hybridMultilevel"/>
    <w:tmpl w:val="CEE00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B96256"/>
    <w:multiLevelType w:val="hybridMultilevel"/>
    <w:tmpl w:val="B3D468D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8A03637"/>
    <w:multiLevelType w:val="hybridMultilevel"/>
    <w:tmpl w:val="6ADA8C9E"/>
    <w:lvl w:ilvl="0" w:tplc="14DEC8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3"/>
  </w:num>
  <w:num w:numId="3">
    <w:abstractNumId w:val="10"/>
  </w:num>
  <w:num w:numId="4">
    <w:abstractNumId w:val="24"/>
  </w:num>
  <w:num w:numId="5">
    <w:abstractNumId w:val="14"/>
  </w:num>
  <w:num w:numId="6">
    <w:abstractNumId w:val="18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3"/>
  </w:num>
  <w:num w:numId="21">
    <w:abstractNumId w:val="19"/>
  </w:num>
  <w:num w:numId="22">
    <w:abstractNumId w:val="12"/>
  </w:num>
  <w:num w:numId="23">
    <w:abstractNumId w:val="25"/>
  </w:num>
  <w:num w:numId="24">
    <w:abstractNumId w:val="11"/>
  </w:num>
  <w:num w:numId="25">
    <w:abstractNumId w:val="1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8A"/>
    <w:rsid w:val="000575C6"/>
    <w:rsid w:val="000C484E"/>
    <w:rsid w:val="000D50D6"/>
    <w:rsid w:val="0010187A"/>
    <w:rsid w:val="0019472E"/>
    <w:rsid w:val="00236756"/>
    <w:rsid w:val="00282A17"/>
    <w:rsid w:val="002C114B"/>
    <w:rsid w:val="002C61D1"/>
    <w:rsid w:val="002D204C"/>
    <w:rsid w:val="0036152E"/>
    <w:rsid w:val="005271BF"/>
    <w:rsid w:val="0058127B"/>
    <w:rsid w:val="00581A6E"/>
    <w:rsid w:val="00584947"/>
    <w:rsid w:val="005E6E8A"/>
    <w:rsid w:val="005E7C87"/>
    <w:rsid w:val="0063570D"/>
    <w:rsid w:val="00645252"/>
    <w:rsid w:val="006D3D74"/>
    <w:rsid w:val="007007E2"/>
    <w:rsid w:val="00743A6A"/>
    <w:rsid w:val="00771FD3"/>
    <w:rsid w:val="007E2ADF"/>
    <w:rsid w:val="0083569A"/>
    <w:rsid w:val="009415C4"/>
    <w:rsid w:val="009C5959"/>
    <w:rsid w:val="00A9204E"/>
    <w:rsid w:val="00AD62CD"/>
    <w:rsid w:val="00B428AB"/>
    <w:rsid w:val="00B63744"/>
    <w:rsid w:val="00B7752E"/>
    <w:rsid w:val="00C372A6"/>
    <w:rsid w:val="00C64E90"/>
    <w:rsid w:val="00C962D0"/>
    <w:rsid w:val="00CE5213"/>
    <w:rsid w:val="00D32674"/>
    <w:rsid w:val="00D579CC"/>
    <w:rsid w:val="00DC27C3"/>
    <w:rsid w:val="00DE1E0F"/>
    <w:rsid w:val="00E23FB9"/>
    <w:rsid w:val="00EE07D7"/>
    <w:rsid w:val="00F41DA6"/>
    <w:rsid w:val="00FD6ED4"/>
    <w:rsid w:val="00FE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ABD5"/>
  <w15:chartTrackingRefBased/>
  <w15:docId w15:val="{1E883CB8-4E54-4081-9E78-954367F5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5E6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ya\AppData\Local\Microsoft\Office\16.0\DTS\en-US%7bE8E73901-6E21-429B-9402-13FF3C2834D3%7d\%7b2D8F961E-5F59-4BC9-9DF7-30482A0A722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{2D8F961E-5F59-4BC9-9DF7-30482A0A722D}tf02786999_win32</Template>
  <TotalTime>55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Shree</dc:creator>
  <cp:keywords/>
  <dc:description/>
  <cp:lastModifiedBy>Kavya Shree</cp:lastModifiedBy>
  <cp:revision>40</cp:revision>
  <dcterms:created xsi:type="dcterms:W3CDTF">2021-04-08T09:04:00Z</dcterms:created>
  <dcterms:modified xsi:type="dcterms:W3CDTF">2021-04-08T10:27:00Z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